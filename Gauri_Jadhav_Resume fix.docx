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A7042" w14:textId="77777777" w:rsidR="00CD256E" w:rsidRDefault="00CD256E">
      <w:pPr>
        <w:pStyle w:val="Title"/>
        <w:keepNext w:val="0"/>
        <w:keepLines w:val="0"/>
        <w:widowControl w:val="0"/>
        <w:spacing w:after="0" w:line="240" w:lineRule="auto"/>
        <w:ind w:right="300"/>
        <w:jc w:val="both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0" w:name="_9jlo1rpmxdpk"/>
      <w:bookmarkEnd w:id="0"/>
    </w:p>
    <w:p w14:paraId="2A61814C" w14:textId="77777777" w:rsidR="00CD256E" w:rsidRDefault="008D1F01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1" w:name="_fksn7ubd3s7p"/>
      <w:bookmarkEnd w:id="1"/>
      <w:r>
        <w:rPr>
          <w:rFonts w:ascii="Calibri" w:eastAsia="Calibri" w:hAnsi="Calibri" w:cs="Calibri"/>
          <w:b/>
          <w:color w:val="4A86E8"/>
          <w:sz w:val="28"/>
          <w:szCs w:val="28"/>
        </w:rPr>
        <w:t xml:space="preserve">GAURI MANIKRAO JADHAV </w:t>
      </w:r>
    </w:p>
    <w:p w14:paraId="79AA1AF8" w14:textId="77777777" w:rsidR="00CD256E" w:rsidRDefault="008D1F01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rFonts w:ascii="Calibri" w:eastAsia="Calibri" w:hAnsi="Calibri" w:cs="Calibri"/>
          <w:sz w:val="24"/>
          <w:szCs w:val="24"/>
        </w:rPr>
      </w:pPr>
      <w:bookmarkStart w:id="2" w:name="_d8juxac7419t"/>
      <w:bookmarkEnd w:id="2"/>
      <w:r>
        <w:rPr>
          <w:rFonts w:ascii="Calibri" w:eastAsia="Calibri" w:hAnsi="Calibri" w:cs="Calibri"/>
          <w:sz w:val="24"/>
          <w:szCs w:val="24"/>
          <w:rtl/>
        </w:rPr>
        <w:t>gj2104638@gmail.com | (+91) 7757909677</w:t>
      </w:r>
    </w:p>
    <w:p w14:paraId="0DD99E8C" w14:textId="5CCF4164" w:rsidR="00CD256E" w:rsidRDefault="00CD256E"/>
    <w:p w14:paraId="630BA922" w14:textId="73048D5F" w:rsidR="00CD256E" w:rsidRDefault="00F00FD3">
      <w:pPr>
        <w:spacing w:after="200"/>
        <w:ind w:right="300"/>
        <w:rPr>
          <w:rFonts w:ascii="Calibri" w:eastAsia="Calibri" w:hAnsi="Calibri" w:cs="Calibri"/>
          <w:color w:val="666666"/>
          <w:sz w:val="20"/>
          <w:szCs w:val="20"/>
          <w:rtl/>
        </w:rPr>
      </w:pPr>
      <w:r>
        <w:rPr>
          <w:noProof/>
        </w:rPr>
        <w:drawing>
          <wp:anchor distT="57150" distB="57150" distL="57150" distR="57150" simplePos="0" relativeHeight="11" behindDoc="0" locked="0" layoutInCell="1" hidden="0" allowOverlap="1" wp14:anchorId="3713DA19" wp14:editId="2E77D999">
            <wp:simplePos x="0" y="0"/>
            <wp:positionH relativeFrom="column">
              <wp:posOffset>685800</wp:posOffset>
            </wp:positionH>
            <wp:positionV relativeFrom="paragraph">
              <wp:posOffset>6985</wp:posOffset>
            </wp:positionV>
            <wp:extent cx="146304" cy="146304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57150" distB="57150" distL="57150" distR="57150" simplePos="0" relativeHeight="12" behindDoc="0" locked="0" layoutInCell="1" hidden="0" allowOverlap="1" wp14:anchorId="6FCEB9C1" wp14:editId="6464AE97">
            <wp:simplePos x="0" y="0"/>
            <wp:positionH relativeFrom="column">
              <wp:posOffset>2628900</wp:posOffset>
            </wp:positionH>
            <wp:positionV relativeFrom="paragraph">
              <wp:posOffset>9525</wp:posOffset>
            </wp:positionV>
            <wp:extent cx="146050" cy="146050"/>
            <wp:effectExtent l="19050" t="19050" r="25400" b="25400"/>
            <wp:wrapSquare wrapText="bothSides"/>
            <wp:docPr id="4" name="图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hyperlink r:id="rId9" w:history="1">
        <w:r w:rsidRPr="00403F5B">
          <w:rPr>
            <w:rStyle w:val="Hyperlink"/>
            <w:rFonts w:ascii="Calibri" w:eastAsia="Calibri" w:hAnsi="Calibri" w:cs="Calibri"/>
            <w:sz w:val="20"/>
            <w:szCs w:val="20"/>
            <w:rtl/>
          </w:rPr>
          <w:t>https://github.com/Jadhavga</w:t>
        </w:r>
        <w:r w:rsidRPr="00403F5B">
          <w:rPr>
            <w:rStyle w:val="Hyperlink"/>
            <w:rFonts w:ascii="Calibri" w:eastAsia="Calibri" w:hAnsi="Calibri" w:cs="Calibri" w:hint="cs"/>
            <w:sz w:val="20"/>
            <w:szCs w:val="20"/>
            <w:rtl/>
          </w:rPr>
          <w:t>u</w:t>
        </w:r>
      </w:hyperlink>
      <w:r>
        <w:rPr>
          <w:rFonts w:ascii="Calibri" w:eastAsia="Calibri" w:hAnsi="Calibri" w:cs="Calibri" w:hint="cs"/>
          <w:color w:val="666666"/>
          <w:sz w:val="20"/>
          <w:szCs w:val="20"/>
          <w:rtl/>
        </w:rPr>
        <w:t xml:space="preserve"> </w:t>
      </w:r>
      <w:hyperlink r:id="rId10" w:history="1">
        <w:r w:rsidR="008D1F01" w:rsidRPr="00F00FD3">
          <w:rPr>
            <w:rStyle w:val="Hyperlink"/>
            <w:rFonts w:ascii="Calibri" w:eastAsia="Calibri" w:hAnsi="Calibri" w:cs="Calibri"/>
            <w:sz w:val="20"/>
            <w:szCs w:val="20"/>
            <w:rtl/>
          </w:rPr>
          <w:t>https://www.linkedin.com/in/gauri-jadhav-b66765357</w:t>
        </w:r>
      </w:hyperlink>
    </w:p>
    <w:p w14:paraId="5164790F" w14:textId="77777777" w:rsidR="00CD256E" w:rsidRDefault="00CD256E">
      <w:pPr>
        <w:spacing w:line="144" w:lineRule="auto"/>
      </w:pPr>
    </w:p>
    <w:p w14:paraId="4CBDFD04" w14:textId="77777777" w:rsidR="00DF230C" w:rsidRPr="00DF230C" w:rsidRDefault="00DF230C" w:rsidP="00DF230C">
      <w:pPr>
        <w:spacing w:line="336" w:lineRule="auto"/>
        <w:ind w:right="300"/>
        <w:rPr>
          <w:rFonts w:ascii="Calibri" w:eastAsia="Calibri" w:hAnsi="Calibri" w:cs="Calibri"/>
          <w:bCs/>
          <w:color w:val="4A86E8"/>
          <w:sz w:val="24"/>
          <w:szCs w:val="24"/>
        </w:rPr>
      </w:pPr>
      <w:r w:rsidRPr="00DF230C">
        <w:rPr>
          <w:rFonts w:ascii="Calibri" w:eastAsia="Calibri" w:hAnsi="Calibri" w:cs="Calibri"/>
          <w:bCs/>
          <w:color w:val="4A86E8"/>
          <w:sz w:val="24"/>
          <w:szCs w:val="24"/>
        </w:rPr>
        <w:t>SKILLS</w:t>
      </w:r>
    </w:p>
    <w:p w14:paraId="2FA04D9C" w14:textId="77777777" w:rsidR="00DF230C" w:rsidRPr="00DF230C" w:rsidRDefault="00DF230C" w:rsidP="00DF230C">
      <w:pPr>
        <w:spacing w:line="336" w:lineRule="auto"/>
        <w:ind w:right="300"/>
        <w:jc w:val="left"/>
        <w:rPr>
          <w:rFonts w:ascii="Calibri" w:eastAsia="Calibri" w:hAnsi="Calibri" w:cs="Calibri"/>
          <w:bCs/>
          <w:sz w:val="24"/>
          <w:szCs w:val="24"/>
        </w:rPr>
      </w:pPr>
      <w:r w:rsidRPr="00DF230C">
        <w:rPr>
          <w:rFonts w:ascii="Calibri" w:eastAsia="Calibri" w:hAnsi="Calibri" w:cs="Calibri"/>
          <w:bCs/>
          <w:sz w:val="24"/>
          <w:szCs w:val="24"/>
        </w:rPr>
        <w:t>• Frontend: HTML, CSS, JavaScript, React.js</w:t>
      </w:r>
    </w:p>
    <w:p w14:paraId="33CE1444" w14:textId="77777777" w:rsidR="00DF230C" w:rsidRPr="00DF230C" w:rsidRDefault="00DF230C" w:rsidP="00DF230C">
      <w:pPr>
        <w:spacing w:line="336" w:lineRule="auto"/>
        <w:ind w:right="300"/>
        <w:jc w:val="left"/>
        <w:rPr>
          <w:rFonts w:ascii="Calibri" w:eastAsia="Calibri" w:hAnsi="Calibri" w:cs="Calibri"/>
          <w:bCs/>
          <w:sz w:val="24"/>
          <w:szCs w:val="24"/>
        </w:rPr>
      </w:pPr>
      <w:r w:rsidRPr="00DF230C">
        <w:rPr>
          <w:rFonts w:ascii="Calibri" w:eastAsia="Calibri" w:hAnsi="Calibri" w:cs="Calibri"/>
          <w:bCs/>
          <w:sz w:val="24"/>
          <w:szCs w:val="24"/>
        </w:rPr>
        <w:t>• Backend: Node.js, Express.js</w:t>
      </w:r>
    </w:p>
    <w:p w14:paraId="03EC5032" w14:textId="77777777" w:rsidR="00DF230C" w:rsidRPr="00DF230C" w:rsidRDefault="00DF230C" w:rsidP="00DF230C">
      <w:pPr>
        <w:spacing w:line="336" w:lineRule="auto"/>
        <w:ind w:right="300"/>
        <w:jc w:val="left"/>
        <w:rPr>
          <w:rFonts w:ascii="Calibri" w:eastAsia="Calibri" w:hAnsi="Calibri" w:cs="Calibri"/>
          <w:bCs/>
          <w:sz w:val="24"/>
          <w:szCs w:val="24"/>
        </w:rPr>
      </w:pPr>
      <w:r w:rsidRPr="00DF230C">
        <w:rPr>
          <w:rFonts w:ascii="Calibri" w:eastAsia="Calibri" w:hAnsi="Calibri" w:cs="Calibri"/>
          <w:bCs/>
          <w:sz w:val="24"/>
          <w:szCs w:val="24"/>
        </w:rPr>
        <w:t>• Databases: MongoDB, MySQL</w:t>
      </w:r>
    </w:p>
    <w:p w14:paraId="104740C7" w14:textId="26222187" w:rsidR="00DF230C" w:rsidRPr="00DF230C" w:rsidRDefault="00DF230C" w:rsidP="00DF230C">
      <w:pPr>
        <w:spacing w:line="360" w:lineRule="auto"/>
        <w:ind w:right="300"/>
        <w:jc w:val="left"/>
        <w:rPr>
          <w:rFonts w:ascii="Calibri" w:eastAsia="Calibri" w:hAnsi="Calibri" w:cs="Calibri"/>
          <w:bCs/>
          <w:sz w:val="24"/>
          <w:szCs w:val="24"/>
        </w:rPr>
      </w:pPr>
      <w:r w:rsidRPr="00DF230C">
        <w:rPr>
          <w:rFonts w:ascii="Calibri" w:eastAsia="Calibri" w:hAnsi="Calibri" w:cs="Calibri"/>
          <w:bCs/>
          <w:sz w:val="24"/>
          <w:szCs w:val="24"/>
        </w:rPr>
        <w:t>• Tools &amp; Platforms: Git, GitHub, Render,</w:t>
      </w:r>
      <w:r>
        <w:rPr>
          <w:rFonts w:ascii="Calibri" w:eastAsia="Calibri" w:hAnsi="Calibri" w:cs="Calibri"/>
          <w:bCs/>
          <w:sz w:val="24"/>
          <w:szCs w:val="24"/>
        </w:rPr>
        <w:t xml:space="preserve"> Vercal,</w:t>
      </w:r>
      <w:r w:rsidRPr="00DF230C">
        <w:rPr>
          <w:rFonts w:ascii="Calibri" w:eastAsia="Calibri" w:hAnsi="Calibri" w:cs="Calibri"/>
          <w:bCs/>
          <w:sz w:val="24"/>
          <w:szCs w:val="24"/>
        </w:rPr>
        <w:t xml:space="preserve"> Cloudinary</w:t>
      </w:r>
    </w:p>
    <w:p w14:paraId="4E8FA1D8" w14:textId="2B1CF09B" w:rsidR="00CD256E" w:rsidRDefault="008D1F01" w:rsidP="00DF230C">
      <w:pPr>
        <w:spacing w:line="336" w:lineRule="auto"/>
        <w:ind w:right="300"/>
        <w:rPr>
          <w:rFonts w:ascii="Calibri" w:eastAsia="Calibri" w:hAnsi="Calibri" w:cs="Calibri"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  <w:rtl/>
        </w:rPr>
        <w:t xml:space="preserve"> EDUCATION</w:t>
      </w:r>
    </w:p>
    <w:p w14:paraId="7740C4BD" w14:textId="77777777" w:rsidR="00CD256E" w:rsidRDefault="008D1F01">
      <w:pPr>
        <w:numPr>
          <w:ilvl w:val="0"/>
          <w:numId w:val="2"/>
        </w:numPr>
        <w:ind w:right="300"/>
        <w:rPr>
          <w:rFonts w:ascii="Calibri" w:eastAsia="Calibri" w:hAnsi="Calibri" w:cs="Calibri"/>
          <w:i/>
          <w:sz w:val="24"/>
          <w:szCs w:val="24"/>
          <w:rtl/>
        </w:rPr>
      </w:pPr>
      <w:r>
        <w:rPr>
          <w:rFonts w:ascii="Calibri" w:eastAsia="Calibri" w:hAnsi="Calibri" w:cs="Calibri"/>
          <w:i/>
          <w:sz w:val="24"/>
          <w:szCs w:val="24"/>
          <w:rtl/>
        </w:rPr>
        <w:t>B.Tech in CSE | SSIEMS Parbhani (2025)</w:t>
      </w:r>
    </w:p>
    <w:p w14:paraId="0AC88EBC" w14:textId="10B07AF6" w:rsidR="00CD256E" w:rsidRDefault="008D1F01">
      <w:pPr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</w:t>
      </w:r>
      <w:r w:rsidR="00F00FD3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gramStart"/>
      <w:r>
        <w:rPr>
          <w:rFonts w:ascii="Calibri" w:eastAsia="Calibri" w:hAnsi="Calibri" w:cs="Calibri"/>
          <w:sz w:val="24"/>
          <w:szCs w:val="24"/>
        </w:rPr>
        <w:t>CGPA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7.45</w:t>
      </w:r>
    </w:p>
    <w:p w14:paraId="4B187061" w14:textId="2F7EFC22" w:rsidR="00CD256E" w:rsidRDefault="008D1F01">
      <w:pPr>
        <w:numPr>
          <w:ilvl w:val="0"/>
          <w:numId w:val="2"/>
        </w:numPr>
        <w:spacing w:after="200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rtl/>
        </w:rPr>
        <w:t>XII (State) | MES School</w:t>
      </w:r>
      <w:r>
        <w:rPr>
          <w:rFonts w:ascii="Calibri" w:eastAsia="Calibri" w:hAnsi="Calibri" w:cs="Calibri"/>
          <w:b/>
          <w:sz w:val="24"/>
          <w:szCs w:val="24"/>
          <w:rtl/>
        </w:rPr>
        <w:tab/>
      </w:r>
      <w:r>
        <w:rPr>
          <w:rFonts w:ascii="Calibri" w:eastAsia="Calibri" w:hAnsi="Calibri" w:cs="Calibri"/>
          <w:b/>
          <w:sz w:val="24"/>
          <w:szCs w:val="24"/>
          <w:rtl/>
        </w:rPr>
        <w:tab/>
        <w:t xml:space="preserve">    </w:t>
      </w:r>
      <w:r>
        <w:rPr>
          <w:rFonts w:ascii="Calibri" w:eastAsia="Calibri" w:hAnsi="Calibri" w:cs="Calibri"/>
          <w:i/>
          <w:sz w:val="24"/>
          <w:szCs w:val="24"/>
          <w:rtl/>
        </w:rPr>
        <w:t xml:space="preserve">                       </w:t>
      </w:r>
      <w:r>
        <w:rPr>
          <w:rFonts w:ascii="Calibri" w:eastAsia="Calibri" w:hAnsi="Calibri" w:cs="Calibri"/>
          <w:i/>
          <w:sz w:val="24"/>
          <w:szCs w:val="24"/>
          <w:rtl/>
        </w:rPr>
        <w:tab/>
      </w:r>
      <w:r w:rsidR="00B6205C">
        <w:rPr>
          <w:rFonts w:ascii="Calibri" w:eastAsia="Calibri" w:hAnsi="Calibri" w:cs="Calibri"/>
          <w:i/>
          <w:sz w:val="24"/>
          <w:szCs w:val="24"/>
          <w:rtl/>
        </w:rPr>
        <w:br/>
      </w:r>
      <w:r w:rsidR="00B6205C">
        <w:rPr>
          <w:rFonts w:ascii="Calibri" w:eastAsia="Calibri" w:hAnsi="Calibri" w:cs="Calibri" w:hint="cs"/>
          <w:i/>
          <w:sz w:val="24"/>
          <w:szCs w:val="24"/>
          <w:rtl/>
        </w:rPr>
        <w:t>%83.3 | 2024</w:t>
      </w:r>
    </w:p>
    <w:p w14:paraId="039C07EB" w14:textId="77777777" w:rsidR="00CD256E" w:rsidRDefault="008D1F01">
      <w:pPr>
        <w:spacing w:line="336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  <w:rtl/>
        </w:rPr>
        <w:t>EXPERIENCE</w:t>
      </w:r>
    </w:p>
    <w:p w14:paraId="13E86B36" w14:textId="29191546" w:rsidR="00CD256E" w:rsidRDefault="008D1F01">
      <w:pPr>
        <w:pStyle w:val="Heading2"/>
        <w:widowControl w:val="0"/>
        <w:numPr>
          <w:ilvl w:val="0"/>
          <w:numId w:val="1"/>
        </w:numPr>
        <w:spacing w:before="0"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3" w:name="_aiirimf9ywdc"/>
      <w:bookmarkEnd w:id="3"/>
      <w:r>
        <w:rPr>
          <w:rFonts w:ascii="Calibri" w:eastAsia="Calibri" w:hAnsi="Calibri" w:cs="Calibri"/>
          <w:b/>
          <w:sz w:val="24"/>
          <w:szCs w:val="24"/>
          <w:rtl/>
        </w:rPr>
        <w:t>Virtual intership | C</w:t>
      </w:r>
      <w:r w:rsidR="00F00FD3">
        <w:rPr>
          <w:rFonts w:ascii="Calibri" w:eastAsia="Calibri" w:hAnsi="Calibri" w:cs="Calibri" w:hint="cs"/>
          <w:b/>
          <w:sz w:val="24"/>
          <w:szCs w:val="24"/>
          <w:rtl/>
        </w:rPr>
        <w:t>CA</w:t>
      </w:r>
      <w:r>
        <w:rPr>
          <w:rFonts w:ascii="Calibri" w:eastAsia="Calibri" w:hAnsi="Calibri" w:cs="Calibri"/>
          <w:b/>
          <w:sz w:val="24"/>
          <w:szCs w:val="24"/>
          <w:rtl/>
        </w:rPr>
        <w:tab/>
      </w:r>
      <w:r>
        <w:rPr>
          <w:rFonts w:ascii="Calibri" w:eastAsia="Calibri" w:hAnsi="Calibri" w:cs="Calibri"/>
          <w:b/>
          <w:sz w:val="24"/>
          <w:szCs w:val="24"/>
          <w:rtl/>
        </w:rPr>
        <w:tab/>
      </w:r>
      <w:r w:rsidR="00F00FD3">
        <w:rPr>
          <w:rFonts w:ascii="Calibri" w:eastAsia="Calibri" w:hAnsi="Calibri" w:cs="Calibri" w:hint="cs"/>
          <w:b/>
          <w:sz w:val="24"/>
          <w:szCs w:val="24"/>
          <w:rtl/>
        </w:rPr>
        <w:t xml:space="preserve">                            </w:t>
      </w:r>
      <w:r>
        <w:rPr>
          <w:rFonts w:ascii="Calibri" w:eastAsia="Calibri" w:hAnsi="Calibri" w:cs="Calibri"/>
          <w:b/>
          <w:sz w:val="24"/>
          <w:szCs w:val="24"/>
          <w:rtl/>
        </w:rPr>
        <w:tab/>
      </w:r>
      <w:r>
        <w:rPr>
          <w:rFonts w:ascii="Calibri" w:eastAsia="Calibri" w:hAnsi="Calibri" w:cs="Calibri"/>
          <w:b/>
          <w:sz w:val="24"/>
          <w:szCs w:val="24"/>
          <w:rtl/>
        </w:rPr>
        <w:tab/>
        <w:t xml:space="preserve">     </w:t>
      </w:r>
      <w:r>
        <w:rPr>
          <w:rFonts w:ascii="Calibri" w:eastAsia="Calibri" w:hAnsi="Calibri" w:cs="Calibri"/>
          <w:b/>
          <w:sz w:val="24"/>
          <w:szCs w:val="24"/>
          <w:highlight w:val="white"/>
          <w:rtl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  <w:rtl/>
        </w:rPr>
        <w:t>May 2025</w:t>
      </w:r>
      <w:r>
        <w:rPr>
          <w:rFonts w:ascii="Calibri" w:eastAsia="Calibri" w:hAnsi="Calibri" w:cs="Calibri"/>
          <w:b/>
          <w:sz w:val="24"/>
          <w:szCs w:val="24"/>
          <w:highlight w:val="white"/>
          <w:rtl/>
        </w:rPr>
        <w:t>)</w:t>
      </w:r>
    </w:p>
    <w:p w14:paraId="5665A9DE" w14:textId="20BCD967" w:rsidR="00CD256E" w:rsidRDefault="008D1F01">
      <w:pPr>
        <w:pStyle w:val="Heading2"/>
        <w:widowControl w:val="0"/>
        <w:spacing w:before="0" w:after="200" w:line="240" w:lineRule="auto"/>
        <w:ind w:left="720" w:right="300"/>
        <w:rPr>
          <w:rFonts w:ascii="Calibri" w:eastAsia="Calibri" w:hAnsi="Calibri" w:cs="Calibri"/>
          <w:sz w:val="24"/>
          <w:szCs w:val="24"/>
          <w:rtl/>
        </w:rPr>
      </w:pPr>
      <w:bookmarkStart w:id="4" w:name="_sq5tzoesvgpp"/>
      <w:bookmarkEnd w:id="4"/>
      <w:r>
        <w:rPr>
          <w:rFonts w:ascii="Calibri" w:eastAsia="Calibri" w:hAnsi="Calibri" w:cs="Calibri"/>
          <w:b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</w:rPr>
        <w:t xml:space="preserve">- </w:t>
      </w:r>
      <w:r>
        <w:rPr>
          <w:rFonts w:ascii="Calibri" w:eastAsia="Calibri" w:hAnsi="Calibri" w:cs="Calibri" w:hint="eastAsia"/>
          <w:sz w:val="24"/>
          <w:szCs w:val="24"/>
          <w:rtl/>
        </w:rPr>
        <w:t>Frontend Develop</w:t>
      </w:r>
      <w:r w:rsidR="00DF230C">
        <w:rPr>
          <w:rFonts w:ascii="Calibri" w:eastAsia="Calibri" w:hAnsi="Calibri" w:cs="Calibri" w:hint="cs"/>
          <w:sz w:val="24"/>
          <w:szCs w:val="24"/>
          <w:rtl/>
        </w:rPr>
        <w:t>er Intern</w:t>
      </w:r>
      <w:r>
        <w:rPr>
          <w:rFonts w:ascii="Calibri" w:eastAsia="Calibri" w:hAnsi="Calibri" w:cs="Calibri" w:hint="eastAsia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</w:rPr>
        <w:t xml:space="preserve">- </w:t>
      </w:r>
      <w:r>
        <w:rPr>
          <w:rFonts w:ascii="Calibri" w:eastAsia="Calibri" w:hAnsi="Calibri" w:cs="Calibri" w:hint="eastAsia"/>
          <w:sz w:val="24"/>
          <w:szCs w:val="24"/>
          <w:rtl/>
        </w:rPr>
        <w:t>Duration: 1 Month</w:t>
      </w:r>
    </w:p>
    <w:p w14:paraId="15328CC8" w14:textId="6793D9E7" w:rsidR="00CD256E" w:rsidRDefault="008D1F01" w:rsidP="00B6205C">
      <w:pPr>
        <w:pStyle w:val="Heading2"/>
        <w:widowControl w:val="0"/>
        <w:numPr>
          <w:ilvl w:val="0"/>
          <w:numId w:val="7"/>
        </w:numPr>
        <w:spacing w:before="0" w:after="200" w:line="240" w:lineRule="auto"/>
        <w:ind w:right="300"/>
        <w:rPr>
          <w:rFonts w:ascii="Calibri" w:eastAsia="Calibri" w:hAnsi="Calibri" w:cs="Calibri"/>
          <w:sz w:val="24"/>
          <w:szCs w:val="24"/>
          <w:rtl/>
        </w:rPr>
      </w:pPr>
      <w:r>
        <w:rPr>
          <w:rFonts w:ascii="Calibri" w:eastAsia="Calibri" w:hAnsi="Calibri" w:cs="Calibri" w:hint="eastAsia"/>
          <w:sz w:val="24"/>
          <w:szCs w:val="24"/>
          <w:rtl/>
        </w:rPr>
        <w:t>Worked on HTML, CSS, JavaScript and built responsive UI componen</w:t>
      </w:r>
      <w:r w:rsidR="00585DA9">
        <w:rPr>
          <w:rFonts w:ascii="Calibri" w:eastAsia="Calibri" w:hAnsi="Calibri" w:cs="Calibri" w:hint="cs"/>
          <w:sz w:val="24"/>
          <w:szCs w:val="24"/>
          <w:rtl/>
        </w:rPr>
        <w:t>t</w:t>
      </w:r>
    </w:p>
    <w:p w14:paraId="4F4F940C" w14:textId="229C0EC2" w:rsidR="00CD256E" w:rsidRDefault="008D1F01" w:rsidP="00B6205C">
      <w:pPr>
        <w:pStyle w:val="Heading2"/>
        <w:widowControl w:val="0"/>
        <w:numPr>
          <w:ilvl w:val="0"/>
          <w:numId w:val="7"/>
        </w:numPr>
        <w:spacing w:before="0" w:after="200" w:line="240" w:lineRule="auto"/>
        <w:ind w:right="300"/>
        <w:rPr>
          <w:rFonts w:ascii="Calibri" w:eastAsia="Calibri" w:hAnsi="Calibri" w:cs="Calibri"/>
          <w:sz w:val="24"/>
          <w:szCs w:val="24"/>
          <w:rtl/>
        </w:rPr>
      </w:pPr>
      <w:r>
        <w:rPr>
          <w:rFonts w:ascii="Calibri" w:eastAsia="Calibri" w:hAnsi="Calibri" w:cs="Calibri" w:hint="eastAsia"/>
          <w:sz w:val="24"/>
          <w:szCs w:val="24"/>
          <w:rtl/>
        </w:rPr>
        <w:t>Developed small projects including landing page, UI layouts, and interactive element</w:t>
      </w:r>
      <w:r w:rsidR="00585DA9">
        <w:rPr>
          <w:rFonts w:ascii="Calibri" w:eastAsia="Calibri" w:hAnsi="Calibri" w:cs="Calibri" w:hint="cs"/>
          <w:sz w:val="24"/>
          <w:szCs w:val="24"/>
          <w:rtl/>
        </w:rPr>
        <w:t>s</w:t>
      </w:r>
    </w:p>
    <w:p w14:paraId="3AEF5D76" w14:textId="2EADD89A" w:rsidR="00CD256E" w:rsidRDefault="008D1F01" w:rsidP="00B6205C">
      <w:pPr>
        <w:pStyle w:val="Heading2"/>
        <w:widowControl w:val="0"/>
        <w:numPr>
          <w:ilvl w:val="0"/>
          <w:numId w:val="7"/>
        </w:numPr>
        <w:spacing w:before="0" w:after="200" w:line="240" w:lineRule="auto"/>
        <w:ind w:right="300"/>
        <w:rPr>
          <w:rFonts w:ascii="Calibri" w:eastAsia="Calibri" w:hAnsi="Calibri" w:cs="Calibri"/>
          <w:sz w:val="24"/>
          <w:szCs w:val="24"/>
          <w:rtl/>
        </w:rPr>
      </w:pPr>
      <w:r>
        <w:rPr>
          <w:rFonts w:ascii="Calibri" w:eastAsia="Calibri" w:hAnsi="Calibri" w:cs="Calibri" w:hint="eastAsia"/>
          <w:sz w:val="24"/>
          <w:szCs w:val="24"/>
          <w:rtl/>
        </w:rPr>
        <w:t>Improved skills in responsive design, CSS Flexbox/Grid, and GitHub project hosting</w:t>
      </w:r>
    </w:p>
    <w:p w14:paraId="0BE14E30" w14:textId="77777777" w:rsidR="00CD256E" w:rsidRDefault="008D1F01">
      <w:pPr>
        <w:spacing w:line="336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  <w:rtl/>
        </w:rPr>
        <w:t>ACADEMIC PROJECTS</w:t>
      </w:r>
      <w:bookmarkStart w:id="5" w:name="_5fthi94lzcas"/>
      <w:bookmarkStart w:id="6" w:name="_vc74v8jkaije"/>
      <w:bookmarkEnd w:id="5"/>
      <w:bookmarkEnd w:id="6"/>
    </w:p>
    <w:p w14:paraId="5D814481" w14:textId="30B96A9C" w:rsidR="00CD256E" w:rsidRDefault="008D1F01" w:rsidP="00DF230C">
      <w:pPr>
        <w:pStyle w:val="Normal1"/>
        <w:numPr>
          <w:ilvl w:val="0"/>
          <w:numId w:val="9"/>
        </w:numPr>
        <w:rPr>
          <w:b/>
          <w:bCs/>
        </w:rPr>
      </w:pPr>
      <w:r>
        <w:rPr>
          <w:rFonts w:hint="eastAsia"/>
          <w:b/>
          <w:bCs/>
        </w:rPr>
        <w:t>Wanderlust – Full Stack Airbnb Clone (Deployed)</w:t>
      </w:r>
    </w:p>
    <w:p w14:paraId="543BADD3" w14:textId="77777777" w:rsidR="00585DA9" w:rsidRDefault="00585DA9" w:rsidP="00585DA9">
      <w:pPr>
        <w:pStyle w:val="Normal1"/>
        <w:ind w:left="1450"/>
        <w:rPr>
          <w:b/>
          <w:bCs/>
        </w:rPr>
      </w:pPr>
    </w:p>
    <w:p w14:paraId="432DE420" w14:textId="77777777" w:rsidR="00CD256E" w:rsidRDefault="008D1F01">
      <w:pPr>
        <w:pStyle w:val="Normal1"/>
      </w:pPr>
      <w:r>
        <w:rPr>
          <w:rFonts w:hint="eastAsia"/>
        </w:rPr>
        <w:t>Tech Stack: HTML, CSS, JavaScript, Node.js, Express.js, MongoDB, Mongoose, EJS, REST APIs, Cloudinary, Multer, Git &amp; GitHub, Render Deployment</w:t>
      </w:r>
      <w:r>
        <w:t>.</w:t>
      </w:r>
    </w:p>
    <w:p w14:paraId="5295829B" w14:textId="46DF0CF1" w:rsidR="00CD256E" w:rsidRDefault="008D1F01">
      <w:pPr>
        <w:pStyle w:val="Normal1"/>
      </w:pPr>
      <w:r>
        <w:t xml:space="preserve">- </w:t>
      </w:r>
      <w:r>
        <w:rPr>
          <w:rFonts w:hint="eastAsia"/>
        </w:rPr>
        <w:t xml:space="preserve">Live Project: </w:t>
      </w:r>
      <w:hyperlink r:id="rId11" w:history="1">
        <w:r w:rsidRPr="00DF230C">
          <w:rPr>
            <w:rStyle w:val="Hyperlink"/>
            <w:rFonts w:hint="eastAsia"/>
          </w:rPr>
          <w:t>https://wanderlust-project-queg.onrender.com/listings</w:t>
        </w:r>
      </w:hyperlink>
    </w:p>
    <w:p w14:paraId="4CC04C20" w14:textId="2E0C6180" w:rsidR="00CD256E" w:rsidRDefault="008D1F01">
      <w:pPr>
        <w:pStyle w:val="Normal1"/>
      </w:pPr>
      <w:r>
        <w:t>-</w:t>
      </w:r>
      <w:r>
        <w:rPr>
          <w:rFonts w:hint="eastAsia"/>
        </w:rPr>
        <w:t xml:space="preserve"> G</w:t>
      </w:r>
      <w:r>
        <w:t>i</w:t>
      </w:r>
      <w:r>
        <w:rPr>
          <w:rFonts w:hint="eastAsia"/>
        </w:rPr>
        <w:t xml:space="preserve">tHub: </w:t>
      </w:r>
      <w:hyperlink r:id="rId12" w:history="1">
        <w:r w:rsidRPr="00DF230C">
          <w:rPr>
            <w:rStyle w:val="Hyperlink"/>
            <w:rFonts w:hint="eastAsia"/>
          </w:rPr>
          <w:t>https://github.com/Jadhavgau/Wanderlust_Project</w:t>
        </w:r>
      </w:hyperlink>
    </w:p>
    <w:p w14:paraId="08353CF9" w14:textId="77777777" w:rsidR="00CD256E" w:rsidRDefault="008D1F01">
      <w:pPr>
        <w:pStyle w:val="Normal1"/>
      </w:pPr>
      <w:proofErr w:type="gramStart"/>
      <w:r>
        <w:rPr>
          <w:rFonts w:hint="eastAsia"/>
        </w:rPr>
        <w:t>Description</w:t>
      </w:r>
      <w:r>
        <w:t xml:space="preserve"> :</w:t>
      </w:r>
      <w:proofErr w:type="gramEnd"/>
      <w:r>
        <w:t xml:space="preserve">- </w:t>
      </w:r>
      <w:r>
        <w:rPr>
          <w:rFonts w:hint="eastAsia"/>
        </w:rPr>
        <w:t>Built a fully functional Airbnb-style accommodation booking platform from scratch with complete CRUD features for property listings.</w:t>
      </w:r>
    </w:p>
    <w:p w14:paraId="7D70CBA9" w14:textId="77777777" w:rsidR="00CD256E" w:rsidRDefault="008D1F01">
      <w:pPr>
        <w:pStyle w:val="Normal1"/>
      </w:pPr>
      <w:r>
        <w:t xml:space="preserve">- </w:t>
      </w:r>
      <w:r>
        <w:rPr>
          <w:rFonts w:hint="eastAsia"/>
        </w:rPr>
        <w:t>Implemented user authentication (Sign Up / Login) using secure sessions and password hashing.</w:t>
      </w:r>
    </w:p>
    <w:p w14:paraId="6B41FCDE" w14:textId="77777777" w:rsidR="00CD256E" w:rsidRDefault="008D1F01">
      <w:pPr>
        <w:pStyle w:val="Normal1"/>
      </w:pPr>
      <w:r>
        <w:t xml:space="preserve">- </w:t>
      </w:r>
      <w:r>
        <w:rPr>
          <w:rFonts w:hint="eastAsia"/>
        </w:rPr>
        <w:t>Used MongoDB + Mongoose for database models (Listings, Users, Reviews).</w:t>
      </w:r>
    </w:p>
    <w:p w14:paraId="5D8EAED5" w14:textId="77777777" w:rsidR="00CD256E" w:rsidRDefault="008D1F01">
      <w:pPr>
        <w:pStyle w:val="Normal1"/>
      </w:pPr>
      <w:r>
        <w:t xml:space="preserve">- </w:t>
      </w:r>
      <w:r>
        <w:rPr>
          <w:rFonts w:hint="eastAsia"/>
        </w:rPr>
        <w:t>Developed REST APIs for listings, reviews, and user operations.</w:t>
      </w:r>
    </w:p>
    <w:p w14:paraId="45D607A8" w14:textId="77777777" w:rsidR="00CD256E" w:rsidRDefault="008D1F01">
      <w:pPr>
        <w:pStyle w:val="Normal1"/>
      </w:pPr>
      <w:r>
        <w:t xml:space="preserve">- </w:t>
      </w:r>
      <w:r>
        <w:rPr>
          <w:rFonts w:hint="eastAsia"/>
        </w:rPr>
        <w:t>Integrated Multer + Cloudinary for image upload, storage, and optimization.</w:t>
      </w:r>
    </w:p>
    <w:p w14:paraId="3EF08F8C" w14:textId="77F83CC4" w:rsidR="00CD256E" w:rsidRDefault="008D1F01">
      <w:pPr>
        <w:pStyle w:val="Normal1"/>
      </w:pPr>
      <w:r>
        <w:t xml:space="preserve">- </w:t>
      </w:r>
      <w:r>
        <w:rPr>
          <w:rFonts w:hint="eastAsia"/>
        </w:rPr>
        <w:t>Created dynamic frontend using EJS templating with responsive UI for listings and property pages.</w:t>
      </w:r>
    </w:p>
    <w:p w14:paraId="094016E1" w14:textId="7ABA69F6" w:rsidR="00DF230C" w:rsidRDefault="00DF230C">
      <w:pPr>
        <w:pStyle w:val="Normal1"/>
      </w:pPr>
    </w:p>
    <w:p w14:paraId="5C7FF35C" w14:textId="33A7E6F7" w:rsidR="00DF230C" w:rsidRDefault="00DF230C">
      <w:pPr>
        <w:pStyle w:val="Normal1"/>
      </w:pPr>
    </w:p>
    <w:p w14:paraId="55078350" w14:textId="1088589D" w:rsidR="00FD5897" w:rsidRDefault="00DF230C" w:rsidP="00FD5897">
      <w:pPr>
        <w:pStyle w:val="Normal1"/>
        <w:numPr>
          <w:ilvl w:val="0"/>
          <w:numId w:val="9"/>
        </w:numPr>
        <w:rPr>
          <w:b/>
          <w:bCs/>
        </w:rPr>
      </w:pPr>
      <w:r w:rsidRPr="00DF230C">
        <w:rPr>
          <w:b/>
          <w:bCs/>
        </w:rPr>
        <w:lastRenderedPageBreak/>
        <w:t>MindBridge – Mental Wellness Support Web Application</w:t>
      </w:r>
    </w:p>
    <w:p w14:paraId="59BC3428" w14:textId="77777777" w:rsidR="00585DA9" w:rsidRPr="00FD5897" w:rsidRDefault="00585DA9" w:rsidP="00585DA9">
      <w:pPr>
        <w:pStyle w:val="Normal1"/>
        <w:ind w:left="1450"/>
        <w:rPr>
          <w:b/>
          <w:bCs/>
        </w:rPr>
      </w:pPr>
    </w:p>
    <w:p w14:paraId="67AC77E4" w14:textId="57B70E31" w:rsidR="00FD5897" w:rsidRPr="00FD5897" w:rsidRDefault="00FD5897" w:rsidP="00FD5897">
      <w:pPr>
        <w:pStyle w:val="Normal1"/>
      </w:pPr>
      <w:r>
        <w:t xml:space="preserve"> </w:t>
      </w:r>
      <w:r w:rsidRPr="00FD5897">
        <w:t>-</w:t>
      </w:r>
      <w:r>
        <w:t xml:space="preserve"> </w:t>
      </w:r>
      <w:r w:rsidRPr="00FD5897">
        <w:t xml:space="preserve">Live Project: </w:t>
      </w:r>
      <w:hyperlink r:id="rId13" w:history="1">
        <w:r w:rsidRPr="00FD5897">
          <w:rPr>
            <w:rStyle w:val="Hyperlink"/>
          </w:rPr>
          <w:t>https://mindbridgefrontend.vercel.app/</w:t>
        </w:r>
      </w:hyperlink>
    </w:p>
    <w:p w14:paraId="0F1685A0" w14:textId="5EA41499" w:rsidR="00FD5897" w:rsidRDefault="00FD5897" w:rsidP="00FD5897">
      <w:pPr>
        <w:pStyle w:val="Normal1"/>
      </w:pPr>
      <w:r>
        <w:rPr>
          <w:b/>
          <w:bCs/>
        </w:rPr>
        <w:t xml:space="preserve"> - </w:t>
      </w:r>
      <w:proofErr w:type="gramStart"/>
      <w:r w:rsidRPr="00FD5897">
        <w:t>GitHub :</w:t>
      </w:r>
      <w:proofErr w:type="gramEnd"/>
      <w:r w:rsidRPr="00FD5897">
        <w:t xml:space="preserve"> </w:t>
      </w:r>
      <w:hyperlink r:id="rId14" w:history="1">
        <w:r w:rsidRPr="00FD5897">
          <w:rPr>
            <w:rStyle w:val="Hyperlink"/>
          </w:rPr>
          <w:t>https://github.com/Jadhavgau/mind_bridge.git</w:t>
        </w:r>
      </w:hyperlink>
    </w:p>
    <w:p w14:paraId="771463CC" w14:textId="55E21DF5" w:rsidR="00FD5897" w:rsidRDefault="00FD5897" w:rsidP="00FD5897">
      <w:pPr>
        <w:pStyle w:val="Normal1"/>
        <w:rPr>
          <w:b/>
          <w:bCs/>
        </w:rPr>
      </w:pPr>
      <w:r>
        <w:t xml:space="preserve"> - Demo Video: </w:t>
      </w:r>
      <w:hyperlink r:id="rId15" w:history="1">
        <w:r w:rsidRPr="00FD5897">
          <w:rPr>
            <w:rStyle w:val="Hyperlink"/>
          </w:rPr>
          <w:t>https://photos.app.goo.gl/rfvX7FxYPriJX55Z7</w:t>
        </w:r>
      </w:hyperlink>
    </w:p>
    <w:p w14:paraId="3386DB3F" w14:textId="29D8B57F" w:rsidR="00DF230C" w:rsidRPr="00FD5897" w:rsidRDefault="00FD5897" w:rsidP="00FD5897">
      <w:pPr>
        <w:pStyle w:val="Normal1"/>
      </w:pPr>
      <w:r w:rsidRPr="00FD5897">
        <w:t xml:space="preserve">  </w:t>
      </w:r>
      <w:r>
        <w:t>-</w:t>
      </w:r>
      <w:r w:rsidR="00DF230C" w:rsidRPr="00FD5897">
        <w:t xml:space="preserve"> Designed and developed a web-based platform focused on mental well-being and emotional support.</w:t>
      </w:r>
    </w:p>
    <w:p w14:paraId="5795C006" w14:textId="137B9370" w:rsidR="00DF230C" w:rsidRPr="00FD5897" w:rsidRDefault="00FD5897" w:rsidP="00FD5897">
      <w:pPr>
        <w:pStyle w:val="Normal1"/>
      </w:pPr>
      <w:r w:rsidRPr="00FD5897">
        <w:t xml:space="preserve">  </w:t>
      </w:r>
      <w:r>
        <w:t>-</w:t>
      </w:r>
      <w:r w:rsidR="00DF230C" w:rsidRPr="00FD5897">
        <w:t xml:space="preserve"> Includes features such as mood tracking, guided self-help tools, and voice-based </w:t>
      </w:r>
      <w:r w:rsidRPr="00FD5897">
        <w:t xml:space="preserve">    </w:t>
      </w:r>
      <w:r w:rsidR="00DF230C" w:rsidRPr="00FD5897">
        <w:t>interaction.</w:t>
      </w:r>
    </w:p>
    <w:p w14:paraId="2DBFCDB2" w14:textId="3CC0D464" w:rsidR="00CD256E" w:rsidRDefault="00FD5897">
      <w:pPr>
        <w:pStyle w:val="Normal1"/>
      </w:pPr>
      <w:r w:rsidRPr="00FD5897">
        <w:t xml:space="preserve">  </w:t>
      </w:r>
      <w:r>
        <w:t>-</w:t>
      </w:r>
      <w:r w:rsidR="00DF230C" w:rsidRPr="00FD5897">
        <w:t xml:space="preserve"> Aims to help users manage stress, overthinking, and daily mental health challenges.</w:t>
      </w:r>
    </w:p>
    <w:p w14:paraId="4CA0E076" w14:textId="0D615674" w:rsidR="00FD5897" w:rsidRDefault="00FD5897">
      <w:pPr>
        <w:pStyle w:val="Normal1"/>
      </w:pPr>
      <w:r w:rsidRPr="00FD5897">
        <w:t xml:space="preserve">  </w:t>
      </w:r>
      <w:r>
        <w:t>-</w:t>
      </w:r>
      <w:r w:rsidRPr="00FD5897">
        <w:t xml:space="preserve"> Built with HTML, CSS, JavaScript (add more tech if used).</w:t>
      </w:r>
    </w:p>
    <w:p w14:paraId="5C8933DE" w14:textId="77777777" w:rsidR="00FD5897" w:rsidRPr="00FD5897" w:rsidRDefault="00FD5897">
      <w:pPr>
        <w:pStyle w:val="Normal1"/>
      </w:pPr>
    </w:p>
    <w:p w14:paraId="3242E55B" w14:textId="2429DA6B" w:rsidR="00CD256E" w:rsidRDefault="008D1F01" w:rsidP="00585DA9">
      <w:pPr>
        <w:pStyle w:val="Normal1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Mini Project 1: Weather App</w:t>
      </w:r>
    </w:p>
    <w:p w14:paraId="74AD0652" w14:textId="77777777" w:rsidR="00585DA9" w:rsidRDefault="00585DA9" w:rsidP="00585DA9">
      <w:pPr>
        <w:pStyle w:val="Normal1"/>
        <w:ind w:left="1450"/>
        <w:rPr>
          <w:b/>
          <w:bCs/>
        </w:rPr>
      </w:pPr>
    </w:p>
    <w:p w14:paraId="4B6596AB" w14:textId="22014E34" w:rsidR="00CD256E" w:rsidRDefault="008D1F01">
      <w:pPr>
        <w:pStyle w:val="Normal1"/>
      </w:pPr>
      <w:r>
        <w:rPr>
          <w:b/>
          <w:bCs/>
        </w:rPr>
        <w:t xml:space="preserve">     -</w:t>
      </w:r>
      <w:r>
        <w:t xml:space="preserve"> </w:t>
      </w:r>
      <w:proofErr w:type="gramStart"/>
      <w:r>
        <w:t>GitHub :</w:t>
      </w:r>
      <w:proofErr w:type="gramEnd"/>
      <w:r>
        <w:t>-  https://github.com/Jadhavgau/Weather_App</w:t>
      </w:r>
    </w:p>
    <w:p w14:paraId="13520A52" w14:textId="77777777" w:rsidR="00CD256E" w:rsidRDefault="008D1F01">
      <w:pPr>
        <w:pStyle w:val="Normal1"/>
      </w:pPr>
      <w:r>
        <w:rPr>
          <w:b/>
          <w:bCs/>
        </w:rPr>
        <w:t xml:space="preserve">     - </w:t>
      </w:r>
      <w:r>
        <w:t>Tech: HTML, CSS, JavaScript, OpenWeather API</w:t>
      </w:r>
    </w:p>
    <w:p w14:paraId="4D62AA5B" w14:textId="77777777" w:rsidR="00CD256E" w:rsidRDefault="008D1F01">
      <w:pPr>
        <w:pStyle w:val="Normal1"/>
      </w:pPr>
      <w:r>
        <w:t xml:space="preserve">     - Fetches real-time weather details using REST API.   </w:t>
      </w:r>
    </w:p>
    <w:p w14:paraId="5D2E323C" w14:textId="77777777" w:rsidR="00CD256E" w:rsidRDefault="008D1F01">
      <w:pPr>
        <w:pStyle w:val="Normal1"/>
      </w:pPr>
      <w:r>
        <w:t xml:space="preserve">     - Clean UI with location-based weather and 5-day forecast.</w:t>
      </w:r>
    </w:p>
    <w:p w14:paraId="504A0515" w14:textId="77777777" w:rsidR="00CD256E" w:rsidRDefault="008D1F01">
      <w:pPr>
        <w:pStyle w:val="Normal1"/>
      </w:pPr>
      <w:r>
        <w:t xml:space="preserve">     - API integration, error handling, responsive design.  </w:t>
      </w:r>
    </w:p>
    <w:p w14:paraId="2FD4AF3E" w14:textId="2C052EB6" w:rsidR="00CD256E" w:rsidRPr="00DF230C" w:rsidRDefault="008D1F01">
      <w:pPr>
        <w:pStyle w:val="Normal1"/>
      </w:pPr>
      <w:r>
        <w:t xml:space="preserve">  </w:t>
      </w:r>
    </w:p>
    <w:p w14:paraId="0D539ECA" w14:textId="77777777" w:rsidR="00CD256E" w:rsidRDefault="008D1F01">
      <w:pPr>
        <w:spacing w:before="120" w:line="336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  <w:rtl/>
        </w:rPr>
        <w:t>POSITION OF RESPONSIBILITY</w:t>
      </w:r>
    </w:p>
    <w:p w14:paraId="5BFF66E0" w14:textId="6A117D46" w:rsidR="00CD256E" w:rsidRDefault="008D1F01" w:rsidP="00F00FD3">
      <w:pPr>
        <w:numPr>
          <w:ilvl w:val="0"/>
          <w:numId w:val="3"/>
        </w:numPr>
        <w:tabs>
          <w:tab w:val="left" w:pos="4230"/>
        </w:tabs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  <w:rtl/>
        </w:rPr>
        <w:t>SSIEMS Coding club |  Memb</w:t>
      </w:r>
      <w:r w:rsidR="00F00FD3">
        <w:rPr>
          <w:rFonts w:ascii="Calibri" w:eastAsia="Calibri" w:hAnsi="Calibri" w:cs="Calibri" w:hint="cs"/>
          <w:b/>
          <w:sz w:val="24"/>
          <w:szCs w:val="24"/>
          <w:rtl/>
        </w:rPr>
        <w:t>er</w:t>
      </w:r>
      <w:r>
        <w:rPr>
          <w:rFonts w:ascii="Calibri" w:eastAsia="Calibri" w:hAnsi="Calibri" w:cs="Calibri"/>
          <w:i/>
          <w:sz w:val="24"/>
          <w:szCs w:val="24"/>
          <w:rtl/>
        </w:rPr>
        <w:tab/>
      </w:r>
      <w:r w:rsidR="00F00FD3">
        <w:rPr>
          <w:rFonts w:ascii="Calibri" w:eastAsia="Calibri" w:hAnsi="Calibri" w:cs="Calibri" w:hint="cs"/>
          <w:i/>
          <w:sz w:val="24"/>
          <w:szCs w:val="24"/>
          <w:rtl/>
        </w:rPr>
        <w:t xml:space="preserve">         </w:t>
      </w:r>
      <w:r w:rsidR="00B6205C">
        <w:rPr>
          <w:rFonts w:ascii="Calibri" w:eastAsia="Calibri" w:hAnsi="Calibri" w:cs="Calibri" w:hint="cs"/>
          <w:i/>
          <w:sz w:val="24"/>
          <w:szCs w:val="24"/>
          <w:rtl/>
        </w:rPr>
        <w:t xml:space="preserve">          </w:t>
      </w:r>
      <w:r w:rsidR="00FA5E52">
        <w:rPr>
          <w:rFonts w:ascii="Calibri" w:eastAsia="Calibri" w:hAnsi="Calibri" w:cs="Calibri"/>
          <w:i/>
          <w:sz w:val="24"/>
          <w:szCs w:val="24"/>
          <w:rtl/>
        </w:rPr>
        <w:softHyphen/>
      </w:r>
      <w:r w:rsidR="00FA5E52">
        <w:rPr>
          <w:rFonts w:ascii="Calibri" w:eastAsia="Calibri" w:hAnsi="Calibri" w:cs="Calibri"/>
          <w:i/>
          <w:sz w:val="24"/>
          <w:szCs w:val="24"/>
          <w:rtl/>
        </w:rPr>
        <w:softHyphen/>
      </w:r>
      <w:r w:rsidR="00FA5E52">
        <w:rPr>
          <w:rFonts w:ascii="Calibri" w:eastAsia="Calibri" w:hAnsi="Calibri" w:cs="Calibri"/>
          <w:i/>
          <w:sz w:val="24"/>
          <w:szCs w:val="24"/>
          <w:rtl/>
        </w:rPr>
        <w:softHyphen/>
      </w:r>
      <w:r w:rsidR="00FA5E52">
        <w:rPr>
          <w:rFonts w:ascii="Calibri" w:eastAsia="Calibri" w:hAnsi="Calibri" w:cs="Calibri"/>
          <w:i/>
          <w:sz w:val="24"/>
          <w:szCs w:val="24"/>
          <w:rtl/>
        </w:rPr>
        <w:softHyphen/>
      </w:r>
      <w:r w:rsidR="00FA5E52">
        <w:rPr>
          <w:rFonts w:ascii="Calibri" w:eastAsia="Calibri" w:hAnsi="Calibri" w:cs="Calibri"/>
          <w:i/>
          <w:sz w:val="24"/>
          <w:szCs w:val="24"/>
          <w:rtl/>
        </w:rPr>
        <w:softHyphen/>
      </w:r>
      <w:r w:rsidR="00FA5E52">
        <w:rPr>
          <w:rFonts w:ascii="Calibri" w:eastAsia="Calibri" w:hAnsi="Calibri" w:cs="Calibri"/>
          <w:i/>
          <w:sz w:val="24"/>
          <w:szCs w:val="24"/>
          <w:rtl/>
        </w:rPr>
        <w:softHyphen/>
      </w:r>
      <w:r w:rsidR="00FA5E52">
        <w:rPr>
          <w:rFonts w:ascii="Calibri" w:eastAsia="Calibri" w:hAnsi="Calibri" w:cs="Calibri"/>
          <w:i/>
          <w:sz w:val="24"/>
          <w:szCs w:val="24"/>
          <w:rtl/>
        </w:rPr>
        <w:softHyphen/>
      </w:r>
      <w:r w:rsidR="00FA5E52">
        <w:rPr>
          <w:rFonts w:ascii="Calibri" w:eastAsia="Calibri" w:hAnsi="Calibri" w:cs="Calibri"/>
          <w:i/>
          <w:sz w:val="24"/>
          <w:szCs w:val="24"/>
          <w:rtl/>
        </w:rPr>
        <w:softHyphen/>
      </w:r>
      <w:r w:rsidR="00FA5E52">
        <w:rPr>
          <w:rFonts w:ascii="Calibri" w:eastAsia="Calibri" w:hAnsi="Calibri" w:cs="Calibri"/>
          <w:i/>
          <w:sz w:val="24"/>
          <w:szCs w:val="24"/>
          <w:rtl/>
        </w:rPr>
        <w:softHyphen/>
      </w:r>
      <w:r w:rsidR="00F00FD3">
        <w:rPr>
          <w:rFonts w:ascii="Calibri" w:eastAsia="Calibri" w:hAnsi="Calibri" w:cs="Calibri" w:hint="cs"/>
          <w:i/>
          <w:sz w:val="24"/>
          <w:szCs w:val="24"/>
          <w:rtl/>
        </w:rPr>
        <w:t xml:space="preserve">                                 </w:t>
      </w:r>
      <w:r w:rsidR="00F00FD3">
        <w:rPr>
          <w:rFonts w:ascii="Calibri" w:eastAsia="Calibri" w:hAnsi="Calibri" w:cs="Calibri"/>
          <w:i/>
          <w:sz w:val="24"/>
          <w:szCs w:val="24"/>
          <w:rtl/>
        </w:rPr>
        <w:tab/>
      </w:r>
      <w:r>
        <w:rPr>
          <w:rFonts w:ascii="Calibri" w:eastAsia="Calibri" w:hAnsi="Calibri" w:cs="Calibri"/>
          <w:i/>
          <w:sz w:val="24"/>
          <w:szCs w:val="24"/>
          <w:rtl/>
        </w:rPr>
        <w:t>(2025 Present)</w:t>
      </w:r>
    </w:p>
    <w:p w14:paraId="701A81C1" w14:textId="47D917F4" w:rsidR="00CD256E" w:rsidRPr="00B6205C" w:rsidRDefault="00585DA9" w:rsidP="00B6205C">
      <w:pPr>
        <w:pStyle w:val="ListParagraph"/>
        <w:numPr>
          <w:ilvl w:val="0"/>
          <w:numId w:val="6"/>
        </w:numPr>
        <w:spacing w:after="200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Actively Contributed to coding sessions and technical club activities.</w:t>
      </w:r>
    </w:p>
    <w:p w14:paraId="43F0B5E9" w14:textId="77777777" w:rsidR="00CD256E" w:rsidRDefault="008D1F01">
      <w:pPr>
        <w:spacing w:line="336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  <w:rtl/>
        </w:rPr>
        <w:t xml:space="preserve">ACHIEVEMENTS </w:t>
      </w:r>
    </w:p>
    <w:p w14:paraId="4CA81CCD" w14:textId="77777777" w:rsidR="00DF230C" w:rsidRDefault="00DF230C" w:rsidP="00DF230C">
      <w:pPr>
        <w:numPr>
          <w:ilvl w:val="0"/>
          <w:numId w:val="4"/>
        </w:numPr>
        <w:spacing w:after="200" w:line="36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Attended Kshitij Tech Event at IIT Kharagpur</w:t>
      </w:r>
    </w:p>
    <w:p w14:paraId="29B548CB" w14:textId="14D2D9BF" w:rsidR="00CD256E" w:rsidRDefault="00DF230C">
      <w:pPr>
        <w:numPr>
          <w:ilvl w:val="0"/>
          <w:numId w:val="4"/>
        </w:numPr>
        <w:spacing w:after="200" w:line="36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Full Stack Development Certificate</w:t>
      </w:r>
    </w:p>
    <w:p w14:paraId="2AB64DAB" w14:textId="77777777" w:rsidR="00CD256E" w:rsidRDefault="008D1F01">
      <w:pPr>
        <w:numPr>
          <w:ilvl w:val="0"/>
          <w:numId w:val="4"/>
        </w:numPr>
        <w:spacing w:after="200" w:line="360" w:lineRule="auto"/>
        <w:ind w:right="30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Hashrank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Certificate </w:t>
      </w:r>
    </w:p>
    <w:p w14:paraId="66802333" w14:textId="77777777" w:rsidR="00F00FD3" w:rsidRDefault="008D1F01">
      <w:pPr>
        <w:spacing w:line="336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  <w:rtl/>
        </w:rPr>
      </w:pPr>
      <w:r>
        <w:rPr>
          <w:rFonts w:ascii="Calibri" w:eastAsia="Calibri" w:hAnsi="Calibri" w:cs="Calibri"/>
          <w:b/>
          <w:color w:val="4A86E8"/>
          <w:sz w:val="24"/>
          <w:szCs w:val="24"/>
          <w:rtl/>
        </w:rPr>
        <w:t>HOBBIE</w:t>
      </w:r>
    </w:p>
    <w:p w14:paraId="0EFF1928" w14:textId="60071C71" w:rsidR="00CD256E" w:rsidRDefault="00F00FD3" w:rsidP="00F00FD3">
      <w:pPr>
        <w:pStyle w:val="ListParagraph"/>
        <w:numPr>
          <w:ilvl w:val="0"/>
          <w:numId w:val="5"/>
        </w:numPr>
        <w:spacing w:line="336" w:lineRule="auto"/>
        <w:ind w:right="300"/>
        <w:rPr>
          <w:rFonts w:ascii="Calibri" w:eastAsia="Calibri" w:hAnsi="Calibri" w:cs="Calibri"/>
          <w:bCs/>
          <w:sz w:val="24"/>
          <w:szCs w:val="24"/>
        </w:rPr>
      </w:pPr>
      <w:r w:rsidRPr="00F00FD3">
        <w:rPr>
          <w:rFonts w:ascii="Calibri" w:eastAsia="Calibri" w:hAnsi="Calibri" w:cs="Calibri"/>
          <w:bCs/>
          <w:sz w:val="24"/>
          <w:szCs w:val="24"/>
        </w:rPr>
        <w:t>Travelling</w:t>
      </w:r>
    </w:p>
    <w:p w14:paraId="0BDB0BD2" w14:textId="47BC31FA" w:rsidR="00F00FD3" w:rsidRPr="00F00FD3" w:rsidRDefault="00F00FD3" w:rsidP="00F00FD3">
      <w:pPr>
        <w:pStyle w:val="ListParagraph"/>
        <w:numPr>
          <w:ilvl w:val="0"/>
          <w:numId w:val="5"/>
        </w:numPr>
        <w:spacing w:line="336" w:lineRule="auto"/>
        <w:ind w:right="300"/>
        <w:rPr>
          <w:rFonts w:ascii="Calibri" w:eastAsia="Calibri" w:hAnsi="Calibri" w:cs="Calibri"/>
          <w:bCs/>
          <w:sz w:val="24"/>
          <w:szCs w:val="24"/>
          <w:rtl/>
        </w:rPr>
      </w:pPr>
      <w:r>
        <w:rPr>
          <w:rFonts w:ascii="Calibri" w:eastAsia="Calibri" w:hAnsi="Calibri" w:cs="Calibri"/>
          <w:bCs/>
          <w:sz w:val="24"/>
          <w:szCs w:val="24"/>
        </w:rPr>
        <w:t>Coding</w:t>
      </w:r>
    </w:p>
    <w:p w14:paraId="4EA97A3F" w14:textId="77777777" w:rsidR="00585DA9" w:rsidRDefault="008D1F01" w:rsidP="00585DA9">
      <w:pPr>
        <w:spacing w:line="336" w:lineRule="auto"/>
        <w:ind w:right="300"/>
        <w:rPr>
          <w:rFonts w:ascii="Calibri" w:eastAsia="Calibri" w:hAnsi="Calibri" w:cs="Calibri"/>
          <w:color w:val="000000"/>
          <w:sz w:val="24"/>
          <w:szCs w:val="24"/>
          <w:rtl/>
        </w:rPr>
      </w:pPr>
      <w:r>
        <w:rPr>
          <w:rFonts w:ascii="Calibri" w:eastAsia="Calibri" w:hAnsi="Calibri" w:cs="Calibri"/>
          <w:color w:val="4A86E8"/>
          <w:sz w:val="24"/>
          <w:szCs w:val="24"/>
          <w:rtl/>
        </w:rPr>
        <w:t xml:space="preserve">SUMMARY </w:t>
      </w:r>
    </w:p>
    <w:p w14:paraId="3437E069" w14:textId="4BCB3B29" w:rsidR="00585DA9" w:rsidRPr="00585DA9" w:rsidRDefault="00585DA9" w:rsidP="00585DA9">
      <w:pPr>
        <w:spacing w:line="336" w:lineRule="auto"/>
        <w:ind w:right="300"/>
        <w:rPr>
          <w:rFonts w:ascii="Calibri" w:eastAsia="Calibri" w:hAnsi="Calibri" w:cs="Calibri"/>
          <w:color w:val="000000"/>
          <w:sz w:val="24"/>
          <w:szCs w:val="24"/>
        </w:rPr>
      </w:pPr>
      <w:r w:rsidRPr="00585DA9">
        <w:rPr>
          <w:rFonts w:ascii="Calibri" w:eastAsia="Calibri" w:hAnsi="Calibri" w:cs="Calibri"/>
          <w:color w:val="000000"/>
          <w:sz w:val="24"/>
          <w:szCs w:val="24"/>
        </w:rPr>
        <w:t>Aspiring Full Stack Developer with experience building production-ready web applications,</w:t>
      </w:r>
    </w:p>
    <w:p w14:paraId="5EA8E067" w14:textId="77777777" w:rsidR="00585DA9" w:rsidRPr="00585DA9" w:rsidRDefault="00585DA9" w:rsidP="00585DA9">
      <w:pPr>
        <w:spacing w:line="336" w:lineRule="auto"/>
        <w:ind w:right="300"/>
        <w:rPr>
          <w:rFonts w:ascii="Calibri" w:eastAsia="Calibri" w:hAnsi="Calibri" w:cs="Calibri"/>
          <w:color w:val="000000"/>
          <w:sz w:val="24"/>
          <w:szCs w:val="24"/>
        </w:rPr>
      </w:pPr>
      <w:r w:rsidRPr="00585DA9">
        <w:rPr>
          <w:rFonts w:ascii="Calibri" w:eastAsia="Calibri" w:hAnsi="Calibri" w:cs="Calibri"/>
          <w:color w:val="000000"/>
          <w:sz w:val="24"/>
          <w:szCs w:val="24"/>
        </w:rPr>
        <w:t>including a full-stack Airbnb-style platform. Skilled in JavaScript, Node.js, Express,</w:t>
      </w:r>
    </w:p>
    <w:p w14:paraId="0FB5BB78" w14:textId="77777777" w:rsidR="00585DA9" w:rsidRPr="00585DA9" w:rsidRDefault="00585DA9" w:rsidP="00585DA9">
      <w:pPr>
        <w:spacing w:line="336" w:lineRule="auto"/>
        <w:ind w:right="300"/>
        <w:rPr>
          <w:rFonts w:ascii="Calibri" w:eastAsia="Calibri" w:hAnsi="Calibri" w:cs="Calibri"/>
          <w:color w:val="000000"/>
          <w:sz w:val="24"/>
          <w:szCs w:val="24"/>
        </w:rPr>
      </w:pPr>
      <w:r w:rsidRPr="00585DA9">
        <w:rPr>
          <w:rFonts w:ascii="Calibri" w:eastAsia="Calibri" w:hAnsi="Calibri" w:cs="Calibri"/>
          <w:color w:val="000000"/>
          <w:sz w:val="24"/>
          <w:szCs w:val="24"/>
        </w:rPr>
        <w:t>MongoDB, and responsive UI development. Actively seeking internship opportunities to</w:t>
      </w:r>
    </w:p>
    <w:p w14:paraId="78823ABA" w14:textId="49E59B39" w:rsidR="00CD256E" w:rsidRDefault="00585DA9" w:rsidP="00585DA9">
      <w:pPr>
        <w:spacing w:line="336" w:lineRule="auto"/>
        <w:ind w:right="300"/>
        <w:rPr>
          <w:rFonts w:ascii="Calibri" w:eastAsia="Calibri" w:hAnsi="Calibri" w:cs="Calibri"/>
          <w:color w:val="000000"/>
          <w:sz w:val="24"/>
          <w:szCs w:val="24"/>
          <w:rtl/>
        </w:rPr>
      </w:pPr>
      <w:r w:rsidRPr="00585DA9">
        <w:rPr>
          <w:rFonts w:ascii="Calibri" w:eastAsia="Calibri" w:hAnsi="Calibri" w:cs="Calibri"/>
          <w:color w:val="000000"/>
          <w:sz w:val="24"/>
          <w:szCs w:val="24"/>
        </w:rPr>
        <w:t>apply technical skills and grow through real-world projects.</w:t>
      </w:r>
    </w:p>
    <w:sectPr w:rsidR="00CD256E">
      <w:headerReference w:type="default" r:id="rId16"/>
      <w:pgSz w:w="12240" w:h="15840"/>
      <w:pgMar w:top="0" w:right="1440" w:bottom="0" w:left="1440" w:header="720" w:footer="720" w:gutter="0"/>
      <w:pgNumType w:start="1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476C6" w14:textId="77777777" w:rsidR="006839CF" w:rsidRDefault="006839CF">
      <w:r>
        <w:separator/>
      </w:r>
    </w:p>
  </w:endnote>
  <w:endnote w:type="continuationSeparator" w:id="0">
    <w:p w14:paraId="6343BE42" w14:textId="77777777" w:rsidR="006839CF" w:rsidRDefault="00683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848CF" w14:textId="77777777" w:rsidR="006839CF" w:rsidRDefault="006839CF">
      <w:r>
        <w:separator/>
      </w:r>
    </w:p>
  </w:footnote>
  <w:footnote w:type="continuationSeparator" w:id="0">
    <w:p w14:paraId="174E3EA7" w14:textId="77777777" w:rsidR="006839CF" w:rsidRDefault="006839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CB536" w14:textId="77777777" w:rsidR="00CD256E" w:rsidRDefault="00CD256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hybridMultilevel"/>
    <w:tmpl w:val="00000000"/>
    <w:lvl w:ilvl="0" w:tplc="54CCA2A4">
      <w:start w:val="1"/>
      <w:numFmt w:val="bullet"/>
      <w:lvlRestart w:val="0"/>
      <w:lvlText w:val="❖"/>
      <w:lvlJc w:val="left"/>
      <w:pPr>
        <w:tabs>
          <w:tab w:val="num" w:pos="0"/>
        </w:tabs>
        <w:ind w:left="720" w:hanging="360"/>
      </w:pPr>
      <w:rPr>
        <w:u w:val="none"/>
      </w:rPr>
    </w:lvl>
    <w:lvl w:ilvl="1" w:tplc="D59E8BB6">
      <w:start w:val="1"/>
      <w:numFmt w:val="bullet"/>
      <w:lvlText w:val="➢"/>
      <w:lvlJc w:val="left"/>
      <w:pPr>
        <w:tabs>
          <w:tab w:val="num" w:pos="0"/>
        </w:tabs>
        <w:ind w:left="1440" w:hanging="360"/>
      </w:pPr>
      <w:rPr>
        <w:u w:val="none"/>
      </w:rPr>
    </w:lvl>
    <w:lvl w:ilvl="2" w:tplc="30D4AB2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 w:tplc="D84EAD56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 w:tplc="4A9006AE">
      <w:start w:val="1"/>
      <w:numFmt w:val="bullet"/>
      <w:lvlText w:val="◆"/>
      <w:lvlJc w:val="left"/>
      <w:pPr>
        <w:tabs>
          <w:tab w:val="num" w:pos="0"/>
        </w:tabs>
        <w:ind w:left="3600" w:hanging="360"/>
      </w:pPr>
      <w:rPr>
        <w:u w:val="none"/>
      </w:rPr>
    </w:lvl>
    <w:lvl w:ilvl="5" w:tplc="824AEDDA">
      <w:start w:val="1"/>
      <w:numFmt w:val="bullet"/>
      <w:lvlText w:val="➢"/>
      <w:lvlJc w:val="left"/>
      <w:pPr>
        <w:tabs>
          <w:tab w:val="num" w:pos="0"/>
        </w:tabs>
        <w:ind w:left="4320" w:hanging="360"/>
      </w:pPr>
      <w:rPr>
        <w:u w:val="none"/>
      </w:rPr>
    </w:lvl>
    <w:lvl w:ilvl="6" w:tplc="6F50B9F4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u w:val="none"/>
      </w:rPr>
    </w:lvl>
    <w:lvl w:ilvl="7" w:tplc="6E10D858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u w:val="none"/>
      </w:rPr>
    </w:lvl>
    <w:lvl w:ilvl="8" w:tplc="5DB8E9AA">
      <w:start w:val="1"/>
      <w:numFmt w:val="bullet"/>
      <w:lvlText w:val="◆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00000003"/>
    <w:multiLevelType w:val="hybridMultilevel"/>
    <w:tmpl w:val="00000000"/>
    <w:lvl w:ilvl="0" w:tplc="A9D877B8">
      <w:start w:val="1"/>
      <w:numFmt w:val="bullet"/>
      <w:lvlRestart w:val="0"/>
      <w:lvlText w:val="❖"/>
      <w:lvlJc w:val="left"/>
      <w:pPr>
        <w:tabs>
          <w:tab w:val="num" w:pos="0"/>
        </w:tabs>
        <w:ind w:left="720" w:hanging="360"/>
      </w:pPr>
      <w:rPr>
        <w:u w:val="none"/>
      </w:rPr>
    </w:lvl>
    <w:lvl w:ilvl="1" w:tplc="2FB48DD4">
      <w:start w:val="1"/>
      <w:numFmt w:val="bullet"/>
      <w:lvlText w:val="➢"/>
      <w:lvlJc w:val="left"/>
      <w:pPr>
        <w:tabs>
          <w:tab w:val="num" w:pos="0"/>
        </w:tabs>
        <w:ind w:left="1440" w:hanging="360"/>
      </w:pPr>
      <w:rPr>
        <w:u w:val="none"/>
      </w:rPr>
    </w:lvl>
    <w:lvl w:ilvl="2" w:tplc="937EEDAE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 w:tplc="D8C825D0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 w:tplc="16BC7146">
      <w:start w:val="1"/>
      <w:numFmt w:val="bullet"/>
      <w:lvlText w:val="◆"/>
      <w:lvlJc w:val="left"/>
      <w:pPr>
        <w:tabs>
          <w:tab w:val="num" w:pos="0"/>
        </w:tabs>
        <w:ind w:left="3600" w:hanging="360"/>
      </w:pPr>
      <w:rPr>
        <w:u w:val="none"/>
      </w:rPr>
    </w:lvl>
    <w:lvl w:ilvl="5" w:tplc="17AED472">
      <w:start w:val="1"/>
      <w:numFmt w:val="bullet"/>
      <w:lvlText w:val="➢"/>
      <w:lvlJc w:val="left"/>
      <w:pPr>
        <w:tabs>
          <w:tab w:val="num" w:pos="0"/>
        </w:tabs>
        <w:ind w:left="4320" w:hanging="360"/>
      </w:pPr>
      <w:rPr>
        <w:u w:val="none"/>
      </w:rPr>
    </w:lvl>
    <w:lvl w:ilvl="6" w:tplc="B36A89BC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u w:val="none"/>
      </w:rPr>
    </w:lvl>
    <w:lvl w:ilvl="7" w:tplc="6E3C6170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u w:val="none"/>
      </w:rPr>
    </w:lvl>
    <w:lvl w:ilvl="8" w:tplc="63369174">
      <w:start w:val="1"/>
      <w:numFmt w:val="bullet"/>
      <w:lvlText w:val="◆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 w15:restartNumberingAfterBreak="0">
    <w:nsid w:val="00000004"/>
    <w:multiLevelType w:val="hybridMultilevel"/>
    <w:tmpl w:val="00000000"/>
    <w:lvl w:ilvl="0" w:tplc="E76CC908">
      <w:start w:val="1"/>
      <w:numFmt w:val="bullet"/>
      <w:lvlRestart w:val="0"/>
      <w:lvlText w:val="❖"/>
      <w:lvlJc w:val="left"/>
      <w:pPr>
        <w:tabs>
          <w:tab w:val="num" w:pos="0"/>
        </w:tabs>
        <w:ind w:left="720" w:hanging="360"/>
      </w:pPr>
      <w:rPr>
        <w:sz w:val="20"/>
        <w:szCs w:val="20"/>
        <w:u w:val="none"/>
      </w:rPr>
    </w:lvl>
    <w:lvl w:ilvl="1" w:tplc="B1AE04B8">
      <w:start w:val="1"/>
      <w:numFmt w:val="bullet"/>
      <w:lvlText w:val="➢"/>
      <w:lvlJc w:val="left"/>
      <w:pPr>
        <w:tabs>
          <w:tab w:val="num" w:pos="0"/>
        </w:tabs>
        <w:ind w:left="1440" w:hanging="360"/>
      </w:pPr>
      <w:rPr>
        <w:u w:val="none"/>
      </w:rPr>
    </w:lvl>
    <w:lvl w:ilvl="2" w:tplc="548E36B0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 w:tplc="7DE417BA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 w:tplc="B60467A6">
      <w:start w:val="1"/>
      <w:numFmt w:val="bullet"/>
      <w:lvlText w:val="◆"/>
      <w:lvlJc w:val="left"/>
      <w:pPr>
        <w:tabs>
          <w:tab w:val="num" w:pos="0"/>
        </w:tabs>
        <w:ind w:left="3600" w:hanging="360"/>
      </w:pPr>
      <w:rPr>
        <w:u w:val="none"/>
      </w:rPr>
    </w:lvl>
    <w:lvl w:ilvl="5" w:tplc="AC1EA7B0">
      <w:start w:val="1"/>
      <w:numFmt w:val="bullet"/>
      <w:lvlText w:val="➢"/>
      <w:lvlJc w:val="left"/>
      <w:pPr>
        <w:tabs>
          <w:tab w:val="num" w:pos="0"/>
        </w:tabs>
        <w:ind w:left="4320" w:hanging="360"/>
      </w:pPr>
      <w:rPr>
        <w:u w:val="none"/>
      </w:rPr>
    </w:lvl>
    <w:lvl w:ilvl="6" w:tplc="A4E0D214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u w:val="none"/>
      </w:rPr>
    </w:lvl>
    <w:lvl w:ilvl="7" w:tplc="F83CD6AA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u w:val="none"/>
      </w:rPr>
    </w:lvl>
    <w:lvl w:ilvl="8" w:tplc="E05EF1EE">
      <w:start w:val="1"/>
      <w:numFmt w:val="bullet"/>
      <w:lvlText w:val="◆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 w15:restartNumberingAfterBreak="0">
    <w:nsid w:val="05BC239C"/>
    <w:multiLevelType w:val="hybridMultilevel"/>
    <w:tmpl w:val="83CCA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F575EB"/>
    <w:multiLevelType w:val="hybridMultilevel"/>
    <w:tmpl w:val="F8F8DC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1A2D04"/>
    <w:multiLevelType w:val="hybridMultilevel"/>
    <w:tmpl w:val="00000000"/>
    <w:lvl w:ilvl="0" w:tplc="08DA15DA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 w:tplc="AFFCE750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 w:tplc="A0C891CC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 w:tplc="AA16C340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 w:tplc="E4DECA6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 w:tplc="DC52B078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 w:tplc="91CA6FD2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 w:tplc="4886C534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 w:tplc="D10061FE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 w15:restartNumberingAfterBreak="0">
    <w:nsid w:val="1E334EB1"/>
    <w:multiLevelType w:val="hybridMultilevel"/>
    <w:tmpl w:val="9C4A37AC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7" w15:restartNumberingAfterBreak="0">
    <w:nsid w:val="51B7261F"/>
    <w:multiLevelType w:val="hybridMultilevel"/>
    <w:tmpl w:val="9F2283A4"/>
    <w:lvl w:ilvl="0" w:tplc="04090009">
      <w:start w:val="1"/>
      <w:numFmt w:val="bullet"/>
      <w:lvlText w:val=""/>
      <w:lvlJc w:val="left"/>
      <w:pPr>
        <w:ind w:left="1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8" w15:restartNumberingAfterBreak="0">
    <w:nsid w:val="78E00E95"/>
    <w:multiLevelType w:val="hybridMultilevel"/>
    <w:tmpl w:val="55504D9A"/>
    <w:lvl w:ilvl="0" w:tplc="28EE9058">
      <w:numFmt w:val="bullet"/>
      <w:lvlText w:val="•"/>
      <w:lvlJc w:val="left"/>
      <w:pPr>
        <w:ind w:left="730" w:hanging="360"/>
      </w:pPr>
      <w:rPr>
        <w:rFonts w:ascii="Courier New" w:eastAsia="Arial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05"/>
  <w:drawingGridVerticalSpacing w:val="156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56E"/>
    <w:rsid w:val="00585DA9"/>
    <w:rsid w:val="006839CF"/>
    <w:rsid w:val="008D1F01"/>
    <w:rsid w:val="00A72361"/>
    <w:rsid w:val="00B6205C"/>
    <w:rsid w:val="00CD256E"/>
    <w:rsid w:val="00DF230C"/>
    <w:rsid w:val="00EF04D3"/>
    <w:rsid w:val="00F00FD3"/>
    <w:rsid w:val="00FA5E52"/>
    <w:rsid w:val="00FD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9DF26"/>
  <w15:docId w15:val="{572C3752-E1F8-4594-AB2D-6E1FDD4F0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Droid Sans" w:eastAsia="Droid Sans"/>
      <w:kern w:val="2"/>
      <w:sz w:val="21"/>
      <w:szCs w:val="21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00F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FD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00F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indbridgefrontend.vercel.app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Jadhavgau/Wanderlust_Projec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anderlust-project-queg.onrender.com/listing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hotos.app.goo.gl/rfvX7FxYPriJX55Z7" TargetMode="External"/><Relationship Id="rId10" Type="http://schemas.openxmlformats.org/officeDocument/2006/relationships/hyperlink" Target="https://www.linkedin.com/in/gauri-jadhav-b6676535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adhavgau" TargetMode="External"/><Relationship Id="rId14" Type="http://schemas.openxmlformats.org/officeDocument/2006/relationships/hyperlink" Target="https://github.com/Jadhavgau/mind_bridg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Gauri jadhav</dc:creator>
  <cp:lastModifiedBy>gj2104638@gmail.com</cp:lastModifiedBy>
  <cp:revision>5</cp:revision>
  <cp:lastPrinted>2026-01-11T15:53:00Z</cp:lastPrinted>
  <dcterms:created xsi:type="dcterms:W3CDTF">2026-01-11T15:52:00Z</dcterms:created>
  <dcterms:modified xsi:type="dcterms:W3CDTF">2026-01-11T16:33:00Z</dcterms:modified>
</cp:coreProperties>
</file>